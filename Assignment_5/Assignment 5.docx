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76C57" w14:textId="0D7E4CE8" w:rsidR="00A9204E" w:rsidRDefault="00AC3B14" w:rsidP="00AC3B14">
      <w:pPr>
        <w:pStyle w:val="Heading1"/>
      </w:pPr>
      <w:r>
        <w:t>Assignment 5</w:t>
      </w:r>
    </w:p>
    <w:p w14:paraId="4159231E" w14:textId="6B1D6F2B" w:rsidR="00AC3B14" w:rsidRDefault="00AC3B14" w:rsidP="00AC3B14">
      <w:pPr>
        <w:rPr>
          <w:sz w:val="24"/>
          <w:szCs w:val="24"/>
        </w:rPr>
      </w:pPr>
      <w:r>
        <w:rPr>
          <w:sz w:val="24"/>
          <w:szCs w:val="24"/>
        </w:rPr>
        <w:t>For assignment 5 we are simulating some noise effects on the Lena image</w:t>
      </w:r>
      <w:proofErr w:type="gramStart"/>
      <w:r>
        <w:rPr>
          <w:sz w:val="24"/>
          <w:szCs w:val="24"/>
        </w:rPr>
        <w:t xml:space="preserve">.  </w:t>
      </w:r>
      <w:proofErr w:type="gramEnd"/>
      <w:r>
        <w:rPr>
          <w:sz w:val="24"/>
          <w:szCs w:val="24"/>
        </w:rPr>
        <w:t>Then utilize previously covered image sharpening tools to try and return the quality of the images</w:t>
      </w:r>
      <w:proofErr w:type="gramStart"/>
      <w:r>
        <w:rPr>
          <w:sz w:val="24"/>
          <w:szCs w:val="24"/>
        </w:rPr>
        <w:t xml:space="preserve">.  </w:t>
      </w:r>
      <w:proofErr w:type="gramEnd"/>
      <w:r>
        <w:rPr>
          <w:sz w:val="24"/>
          <w:szCs w:val="24"/>
        </w:rPr>
        <w:t xml:space="preserve">For my </w:t>
      </w:r>
      <w:proofErr w:type="gramStart"/>
      <w:r>
        <w:rPr>
          <w:sz w:val="24"/>
          <w:szCs w:val="24"/>
        </w:rPr>
        <w:t>particular implementation</w:t>
      </w:r>
      <w:proofErr w:type="gramEnd"/>
      <w:r>
        <w:rPr>
          <w:sz w:val="24"/>
          <w:szCs w:val="24"/>
        </w:rPr>
        <w:t>, I chose to add Gaussian noise and Salt and Pepper noise with a 35% chance of population.  For the filters I chose the gamma correction and contrast stretching</w:t>
      </w:r>
      <w:proofErr w:type="gramStart"/>
      <w:r>
        <w:rPr>
          <w:sz w:val="24"/>
          <w:szCs w:val="24"/>
        </w:rPr>
        <w:t xml:space="preserve">.  </w:t>
      </w:r>
      <w:proofErr w:type="gramEnd"/>
      <w:r>
        <w:rPr>
          <w:sz w:val="24"/>
          <w:szCs w:val="24"/>
        </w:rPr>
        <w:t xml:space="preserve">The images in order are </w:t>
      </w:r>
      <w:r w:rsidR="000A69BB">
        <w:rPr>
          <w:sz w:val="24"/>
          <w:szCs w:val="24"/>
        </w:rPr>
        <w:t xml:space="preserve">the original, Gaussian noise, </w:t>
      </w:r>
      <w:proofErr w:type="spellStart"/>
      <w:r w:rsidR="000A69BB">
        <w:rPr>
          <w:sz w:val="24"/>
          <w:szCs w:val="24"/>
        </w:rPr>
        <w:t>SnP</w:t>
      </w:r>
      <w:proofErr w:type="spellEnd"/>
      <w:r w:rsidR="000A69BB">
        <w:rPr>
          <w:sz w:val="24"/>
          <w:szCs w:val="24"/>
        </w:rPr>
        <w:t xml:space="preserve"> noise, Gaussian/Gamma correction, </w:t>
      </w:r>
      <w:proofErr w:type="spellStart"/>
      <w:r w:rsidR="000A69BB">
        <w:rPr>
          <w:sz w:val="24"/>
          <w:szCs w:val="24"/>
        </w:rPr>
        <w:t>SnP</w:t>
      </w:r>
      <w:proofErr w:type="spellEnd"/>
      <w:r w:rsidR="000A69BB">
        <w:rPr>
          <w:sz w:val="24"/>
          <w:szCs w:val="24"/>
        </w:rPr>
        <w:t xml:space="preserve">/Gamma correction, then Gaussian/Contrast stretching, and finally </w:t>
      </w:r>
      <w:proofErr w:type="spellStart"/>
      <w:r w:rsidR="000A69BB">
        <w:rPr>
          <w:sz w:val="24"/>
          <w:szCs w:val="24"/>
        </w:rPr>
        <w:t>SnP</w:t>
      </w:r>
      <w:proofErr w:type="spellEnd"/>
      <w:r w:rsidR="000A69BB">
        <w:rPr>
          <w:sz w:val="24"/>
          <w:szCs w:val="24"/>
        </w:rPr>
        <w:t>/ Contrast stretching</w:t>
      </w:r>
      <w:proofErr w:type="gramStart"/>
      <w:r w:rsidR="000A69BB">
        <w:rPr>
          <w:sz w:val="24"/>
          <w:szCs w:val="24"/>
        </w:rPr>
        <w:t xml:space="preserve">.  </w:t>
      </w:r>
      <w:proofErr w:type="gramEnd"/>
    </w:p>
    <w:p w14:paraId="633EC293" w14:textId="326EC9C7" w:rsidR="000A69BB" w:rsidRDefault="000A69BB" w:rsidP="00AC3B1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69EF87" wp14:editId="22242D3D">
            <wp:extent cx="2933700" cy="2886075"/>
            <wp:effectExtent l="0" t="0" r="0" b="9525"/>
            <wp:docPr id="1" name="Picture 1" descr="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riginal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15" cy="28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3AD14F1" wp14:editId="0FA25F79">
            <wp:extent cx="2969260" cy="2781300"/>
            <wp:effectExtent l="0" t="0" r="2540" b="0"/>
            <wp:docPr id="2" name="Picture 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600" cy="27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99AE" w14:textId="1AD2E2F0" w:rsidR="000A69BB" w:rsidRDefault="000A69BB" w:rsidP="00AC3B1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420438" wp14:editId="5A12B5BC">
            <wp:extent cx="2904830" cy="2895600"/>
            <wp:effectExtent l="0" t="0" r="0" b="0"/>
            <wp:docPr id="3" name="Picture 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alenda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847" cy="290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687">
        <w:rPr>
          <w:noProof/>
          <w:sz w:val="24"/>
          <w:szCs w:val="24"/>
        </w:rPr>
        <w:drawing>
          <wp:inline distT="0" distB="0" distL="0" distR="0" wp14:anchorId="10D3C53E" wp14:editId="79B1F692">
            <wp:extent cx="2990592" cy="2930525"/>
            <wp:effectExtent l="0" t="0" r="635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644" cy="295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CB69" w14:textId="148033CB" w:rsidR="00BA5687" w:rsidRDefault="00BA5687" w:rsidP="00AC3B14">
      <w:pPr>
        <w:rPr>
          <w:sz w:val="24"/>
          <w:szCs w:val="24"/>
        </w:rPr>
      </w:pPr>
    </w:p>
    <w:p w14:paraId="0051E119" w14:textId="788007AE" w:rsidR="00BA5687" w:rsidRDefault="00BA5687" w:rsidP="00AC3B1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7663F8" wp14:editId="1EA627B5">
            <wp:extent cx="2962275" cy="2804160"/>
            <wp:effectExtent l="0" t="0" r="9525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100" cy="281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F2F69C1" wp14:editId="09E6CCF8">
            <wp:extent cx="2895423" cy="2771140"/>
            <wp:effectExtent l="0" t="0" r="635" b="0"/>
            <wp:docPr id="6" name="Picture 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8" cy="278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</w:t>
      </w:r>
    </w:p>
    <w:p w14:paraId="414D8E4F" w14:textId="691D52E7" w:rsidR="00BA5687" w:rsidRDefault="00BA5687" w:rsidP="00AC3B14">
      <w:pPr>
        <w:rPr>
          <w:sz w:val="24"/>
          <w:szCs w:val="24"/>
        </w:rPr>
      </w:pPr>
      <w:r w:rsidRPr="00BA5687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3ACAD3" wp14:editId="6456984B">
                <wp:simplePos x="0" y="0"/>
                <wp:positionH relativeFrom="column">
                  <wp:posOffset>3114675</wp:posOffset>
                </wp:positionH>
                <wp:positionV relativeFrom="paragraph">
                  <wp:posOffset>180975</wp:posOffset>
                </wp:positionV>
                <wp:extent cx="3533775" cy="11049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3775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0959F" w14:textId="4550F6BE" w:rsidR="00BA5687" w:rsidRDefault="00BA5687">
                            <w:r>
                              <w:t>Outputs for differing tests of image accuracy:</w:t>
                            </w:r>
                          </w:p>
                          <w:p w14:paraId="797A77E7" w14:textId="1EBAF9CF" w:rsidR="00BA5687" w:rsidRDefault="00BA5687" w:rsidP="00BA5687">
                            <w:proofErr w:type="gramStart"/>
                            <w:r>
                              <w:t>Gaussian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t>1)</w:t>
                            </w:r>
                            <w:r>
                              <w:t>: MSE: nan, PSNR: nan, SSIM: nan</w:t>
                            </w:r>
                          </w:p>
                          <w:p w14:paraId="6A56D97E" w14:textId="0F4A9833" w:rsidR="00BA5687" w:rsidRDefault="00BA5687" w:rsidP="00BA5687">
                            <w:r>
                              <w:t xml:space="preserve">S and </w:t>
                            </w:r>
                            <w:proofErr w:type="gramStart"/>
                            <w:r>
                              <w:t>P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t>1)</w:t>
                            </w:r>
                            <w:r>
                              <w:t>: MSE: 15053.0266, PSNR: 6.3546, SSIM: 0.0002</w:t>
                            </w:r>
                          </w:p>
                          <w:p w14:paraId="20E2AB4A" w14:textId="0228CE17" w:rsidR="00BA5687" w:rsidRDefault="00BA5687" w:rsidP="00BA5687">
                            <w:proofErr w:type="gramStart"/>
                            <w:r>
                              <w:t>Gaussian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t>2)</w:t>
                            </w:r>
                            <w:r>
                              <w:t>: MSE: 3084.128, PSNR: 13.2395, SSIM: 0.1045</w:t>
                            </w:r>
                          </w:p>
                          <w:p w14:paraId="4E16B98E" w14:textId="0F08F1B1" w:rsidR="00BA5687" w:rsidRDefault="00BA5687" w:rsidP="00BA5687">
                            <w:r>
                              <w:t xml:space="preserve">S and </w:t>
                            </w:r>
                            <w:proofErr w:type="gramStart"/>
                            <w:r>
                              <w:t>P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t>2)</w:t>
                            </w:r>
                            <w:r>
                              <w:t>: MSE: 87.2020, PSNR: 28.7255, SSIM: 0.9947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ACAD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5.25pt;margin-top:14.25pt;width:278.25pt;height:8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">
                <v:textbox>
                  <w:txbxContent>
                    <w:p w14:paraId="2710959F" w14:textId="4550F6BE" w:rsidR="00BA5687" w:rsidRDefault="00BA5687">
                      <w:r>
                        <w:t>Outputs for differing tests of image accuracy:</w:t>
                      </w:r>
                    </w:p>
                    <w:p w14:paraId="797A77E7" w14:textId="1EBAF9CF" w:rsidR="00BA5687" w:rsidRDefault="00BA5687" w:rsidP="00BA5687">
                      <w:proofErr w:type="gramStart"/>
                      <w:r>
                        <w:t>Gaussian</w:t>
                      </w:r>
                      <w:r>
                        <w:t>(</w:t>
                      </w:r>
                      <w:proofErr w:type="gramEnd"/>
                      <w:r>
                        <w:t>1)</w:t>
                      </w:r>
                      <w:r>
                        <w:t>: MSE: nan, PSNR: nan, SSIM: nan</w:t>
                      </w:r>
                    </w:p>
                    <w:p w14:paraId="6A56D97E" w14:textId="0F4A9833" w:rsidR="00BA5687" w:rsidRDefault="00BA5687" w:rsidP="00BA5687">
                      <w:r>
                        <w:t xml:space="preserve">S and </w:t>
                      </w:r>
                      <w:proofErr w:type="gramStart"/>
                      <w:r>
                        <w:t>P</w:t>
                      </w:r>
                      <w:r>
                        <w:t>(</w:t>
                      </w:r>
                      <w:proofErr w:type="gramEnd"/>
                      <w:r>
                        <w:t>1)</w:t>
                      </w:r>
                      <w:r>
                        <w:t>: MSE: 15053.0266, PSNR: 6.3546, SSIM: 0.0002</w:t>
                      </w:r>
                    </w:p>
                    <w:p w14:paraId="20E2AB4A" w14:textId="0228CE17" w:rsidR="00BA5687" w:rsidRDefault="00BA5687" w:rsidP="00BA5687">
                      <w:proofErr w:type="gramStart"/>
                      <w:r>
                        <w:t>Gaussian</w:t>
                      </w:r>
                      <w:r>
                        <w:t>(</w:t>
                      </w:r>
                      <w:proofErr w:type="gramEnd"/>
                      <w:r>
                        <w:t>2)</w:t>
                      </w:r>
                      <w:r>
                        <w:t>: MSE: 3084.128, PSNR: 13.2395, SSIM: 0.1045</w:t>
                      </w:r>
                    </w:p>
                    <w:p w14:paraId="4E16B98E" w14:textId="0F08F1B1" w:rsidR="00BA5687" w:rsidRDefault="00BA5687" w:rsidP="00BA5687">
                      <w:r>
                        <w:t xml:space="preserve">S and </w:t>
                      </w:r>
                      <w:proofErr w:type="gramStart"/>
                      <w:r>
                        <w:t>P</w:t>
                      </w:r>
                      <w:r>
                        <w:t>(</w:t>
                      </w:r>
                      <w:proofErr w:type="gramEnd"/>
                      <w:r>
                        <w:t>2)</w:t>
                      </w:r>
                      <w:r>
                        <w:t>: MSE: 87.2020, PSNR: 28.7255, SSIM: 0.9947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59F48436" wp14:editId="3E542821">
            <wp:extent cx="2996917" cy="2443480"/>
            <wp:effectExtent l="0" t="0" r="0" b="0"/>
            <wp:docPr id="7" name="Picture 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alenda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495" cy="245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6A12" w14:textId="14727F0B" w:rsidR="00BA5687" w:rsidRPr="00AC3B14" w:rsidRDefault="00435A3F" w:rsidP="00AC3B14">
      <w:pPr>
        <w:rPr>
          <w:sz w:val="24"/>
          <w:szCs w:val="24"/>
        </w:rPr>
      </w:pPr>
      <w:r>
        <w:rPr>
          <w:sz w:val="24"/>
          <w:szCs w:val="24"/>
        </w:rPr>
        <w:t>For the analysis of the results there were a few notes of interested that came out of this exercise</w:t>
      </w:r>
      <w:proofErr w:type="gramStart"/>
      <w:r>
        <w:rPr>
          <w:sz w:val="24"/>
          <w:szCs w:val="24"/>
        </w:rPr>
        <w:t xml:space="preserve">.  </w:t>
      </w:r>
      <w:proofErr w:type="gramEnd"/>
      <w:r>
        <w:rPr>
          <w:sz w:val="24"/>
          <w:szCs w:val="24"/>
        </w:rPr>
        <w:t xml:space="preserve">First would be the </w:t>
      </w:r>
      <w:r w:rsidR="00DE3080">
        <w:rPr>
          <w:sz w:val="24"/>
          <w:szCs w:val="24"/>
        </w:rPr>
        <w:t>nan results out of the gamma corrected Gaussian noise</w:t>
      </w:r>
      <w:proofErr w:type="gramStart"/>
      <w:r w:rsidR="00DE3080">
        <w:rPr>
          <w:sz w:val="24"/>
          <w:szCs w:val="24"/>
        </w:rPr>
        <w:t xml:space="preserve">.  </w:t>
      </w:r>
      <w:proofErr w:type="gramEnd"/>
      <w:r w:rsidR="00DE3080">
        <w:rPr>
          <w:sz w:val="24"/>
          <w:szCs w:val="24"/>
        </w:rPr>
        <w:t>This was a touch disappointing as I believe that was the most interesting resulting output</w:t>
      </w:r>
      <w:proofErr w:type="gramStart"/>
      <w:r w:rsidR="00DE3080">
        <w:rPr>
          <w:sz w:val="24"/>
          <w:szCs w:val="24"/>
        </w:rPr>
        <w:t xml:space="preserve">.  </w:t>
      </w:r>
      <w:proofErr w:type="gramEnd"/>
      <w:r w:rsidR="00DE3080">
        <w:rPr>
          <w:sz w:val="24"/>
          <w:szCs w:val="24"/>
        </w:rPr>
        <w:t>Though there were indeed large spots on concentrated noise, the overall image filtered well</w:t>
      </w:r>
      <w:proofErr w:type="gramStart"/>
      <w:r w:rsidR="00DE3080">
        <w:rPr>
          <w:sz w:val="24"/>
          <w:szCs w:val="24"/>
        </w:rPr>
        <w:t xml:space="preserve">.  </w:t>
      </w:r>
      <w:proofErr w:type="gramEnd"/>
      <w:r w:rsidR="00DE3080">
        <w:rPr>
          <w:sz w:val="24"/>
          <w:szCs w:val="24"/>
        </w:rPr>
        <w:t>I believe of the three methods observed for analysis using a mix and understanding of MSE, and SSIM were the most accurate to accounting for perception of noise</w:t>
      </w:r>
      <w:proofErr w:type="gramStart"/>
      <w:r w:rsidR="00DE3080">
        <w:rPr>
          <w:sz w:val="24"/>
          <w:szCs w:val="24"/>
        </w:rPr>
        <w:t xml:space="preserve">.  </w:t>
      </w:r>
      <w:proofErr w:type="gramEnd"/>
      <w:r w:rsidR="00DE3080">
        <w:rPr>
          <w:sz w:val="24"/>
          <w:szCs w:val="24"/>
        </w:rPr>
        <w:t>Though neither alone really did the job completely</w:t>
      </w:r>
      <w:proofErr w:type="gramStart"/>
      <w:r w:rsidR="00DE3080">
        <w:rPr>
          <w:sz w:val="24"/>
          <w:szCs w:val="24"/>
        </w:rPr>
        <w:t>.  Finally</w:t>
      </w:r>
      <w:proofErr w:type="gramEnd"/>
      <w:r w:rsidR="00DE3080">
        <w:rPr>
          <w:sz w:val="24"/>
          <w:szCs w:val="24"/>
        </w:rPr>
        <w:t xml:space="preserve"> just looking at the outputs of sharpening SNP noise, it becomes obvious the difficulty some methods have in trying to eliminate error. An interesting exercise and one I wish I had taken a bit more time with! </w:t>
      </w:r>
    </w:p>
    <w:sectPr w:rsidR="00BA5687" w:rsidRPr="00AC3B14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BCC01" w14:textId="77777777" w:rsidR="0037611C" w:rsidRDefault="0037611C" w:rsidP="00AC3B14">
      <w:r>
        <w:separator/>
      </w:r>
    </w:p>
  </w:endnote>
  <w:endnote w:type="continuationSeparator" w:id="0">
    <w:p w14:paraId="350B06CF" w14:textId="77777777" w:rsidR="0037611C" w:rsidRDefault="0037611C" w:rsidP="00AC3B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08DA8" w14:textId="77777777" w:rsidR="0037611C" w:rsidRDefault="0037611C" w:rsidP="00AC3B14">
      <w:r>
        <w:separator/>
      </w:r>
    </w:p>
  </w:footnote>
  <w:footnote w:type="continuationSeparator" w:id="0">
    <w:p w14:paraId="5BDF22BB" w14:textId="77777777" w:rsidR="0037611C" w:rsidRDefault="0037611C" w:rsidP="00AC3B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B43C2" w14:textId="6D1647C9" w:rsidR="00AC3B14" w:rsidRDefault="00AC3B14" w:rsidP="00AC3B14">
    <w:pPr>
      <w:pStyle w:val="Header"/>
      <w:jc w:val="right"/>
    </w:pPr>
    <w:r>
      <w:t>Erik Sundblad</w:t>
    </w:r>
  </w:p>
  <w:p w14:paraId="0ACCD59F" w14:textId="7F0694C5" w:rsidR="00AC3B14" w:rsidRDefault="00AC3B14" w:rsidP="00AC3B14">
    <w:pPr>
      <w:pStyle w:val="Header"/>
      <w:jc w:val="right"/>
    </w:pPr>
    <w:r>
      <w:t>CS3150</w:t>
    </w:r>
  </w:p>
  <w:p w14:paraId="3A8647E5" w14:textId="6969736F" w:rsidR="00AC3B14" w:rsidRDefault="00AC3B14" w:rsidP="00AC3B14">
    <w:pPr>
      <w:pStyle w:val="Header"/>
      <w:jc w:val="right"/>
    </w:pPr>
    <w:r>
      <w:t>11/23/2021</w:t>
    </w:r>
  </w:p>
  <w:p w14:paraId="244ABFB7" w14:textId="77777777" w:rsidR="00AC3B14" w:rsidRDefault="00AC3B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14"/>
    <w:rsid w:val="000A69BB"/>
    <w:rsid w:val="0037611C"/>
    <w:rsid w:val="00435A3F"/>
    <w:rsid w:val="00645252"/>
    <w:rsid w:val="006D3D74"/>
    <w:rsid w:val="0083569A"/>
    <w:rsid w:val="00A9204E"/>
    <w:rsid w:val="00AC3B14"/>
    <w:rsid w:val="00BA5687"/>
    <w:rsid w:val="00DE3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B7D1FA"/>
  <w15:chartTrackingRefBased/>
  <w15:docId w15:val="{EAE5B25C-B9C7-487B-ACD8-A06C8473C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ik\AppData\Local\Microsoft\Office\16.0\DTS\en-US%7bE18A4E6A-A597-451C-AC45-2290B43A9418%7d\%7b9B0C98DF-C668-4539-9C1B-CA288F594862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{9B0C98DF-C668-4539-9C1B-CA288F594862}tf02786999_win32</Template>
  <TotalTime>29</TotalTime>
  <Pages>2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1</cp:revision>
  <dcterms:created xsi:type="dcterms:W3CDTF">2021-11-24T01:30:00Z</dcterms:created>
  <dcterms:modified xsi:type="dcterms:W3CDTF">2021-11-24T01:59:00Z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